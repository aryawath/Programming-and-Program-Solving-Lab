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859DD" w14:textId="77777777" w:rsidR="00915CD3" w:rsidRDefault="00915CD3">
      <w:pPr>
        <w:rPr>
          <w:rFonts w:ascii="Sitka Display Semibold" w:hAnsi="Sitka Display Semibold"/>
          <w:lang w:val="en-GB"/>
        </w:rPr>
      </w:pPr>
    </w:p>
    <w:p w14:paraId="037D324C" w14:textId="79CC4719" w:rsidR="00915CD3" w:rsidRDefault="00915CD3">
      <w:pPr>
        <w:rPr>
          <w:rFonts w:ascii="Sitka Display Semibold" w:hAnsi="Sitka Display Semibold"/>
          <w:lang w:val="en-GB"/>
        </w:rPr>
      </w:pPr>
      <w:r w:rsidRPr="00915CD3">
        <w:rPr>
          <w:rFonts w:ascii="Sitka Display Semibold" w:hAnsi="Sitka Display Semibold"/>
          <w:lang w:val="en-GB"/>
        </w:rPr>
        <w:drawing>
          <wp:inline distT="0" distB="0" distL="0" distR="0" wp14:anchorId="5A61ABEE" wp14:editId="24377DCD">
            <wp:extent cx="5918960" cy="4400550"/>
            <wp:effectExtent l="0" t="0" r="5715" b="0"/>
            <wp:docPr id="136528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89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3117" cy="441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593D" w14:textId="22A69100" w:rsidR="00915CD3" w:rsidRDefault="00915CD3">
      <w:pPr>
        <w:rPr>
          <w:rFonts w:ascii="Sitka Display Semibold" w:hAnsi="Sitka Display Semibold"/>
          <w:lang w:val="en-GB"/>
        </w:rPr>
      </w:pPr>
      <w:r w:rsidRPr="00915CD3">
        <w:rPr>
          <w:rFonts w:ascii="Sitka Display Semibold" w:hAnsi="Sitka Display Semibold"/>
          <w:lang w:val="en-GB"/>
        </w:rPr>
        <w:drawing>
          <wp:inline distT="0" distB="0" distL="0" distR="0" wp14:anchorId="2984BE77" wp14:editId="22152E8D">
            <wp:extent cx="5943600" cy="2717800"/>
            <wp:effectExtent l="0" t="0" r="0" b="6350"/>
            <wp:docPr id="114371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17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0C3F" w14:textId="1C8AF282" w:rsidR="00915CD3" w:rsidRDefault="00915CD3">
      <w:pPr>
        <w:rPr>
          <w:rFonts w:ascii="Sitka Display Semibold" w:hAnsi="Sitka Display Semibold"/>
          <w:lang w:val="en-GB"/>
        </w:rPr>
      </w:pPr>
    </w:p>
    <w:p w14:paraId="4AEF8639" w14:textId="77777777" w:rsidR="00915CD3" w:rsidRDefault="00915CD3">
      <w:pPr>
        <w:rPr>
          <w:rFonts w:ascii="Sitka Display Semibold" w:hAnsi="Sitka Display Semibold"/>
          <w:lang w:val="en-GB"/>
        </w:rPr>
      </w:pPr>
    </w:p>
    <w:p w14:paraId="44EE3455" w14:textId="77777777" w:rsidR="00915CD3" w:rsidRDefault="00915CD3">
      <w:pPr>
        <w:rPr>
          <w:rFonts w:ascii="Sitka Display Semibold" w:hAnsi="Sitka Display Semibold"/>
          <w:lang w:val="en-GB"/>
        </w:rPr>
      </w:pPr>
    </w:p>
    <w:p w14:paraId="08114BC9" w14:textId="77777777" w:rsidR="00915CD3" w:rsidRDefault="00915CD3">
      <w:pPr>
        <w:rPr>
          <w:rFonts w:ascii="Sitka Display Semibold" w:hAnsi="Sitka Display Semibold"/>
          <w:lang w:val="en-GB"/>
        </w:rPr>
      </w:pPr>
    </w:p>
    <w:p w14:paraId="64376D86" w14:textId="77777777" w:rsidR="00915CD3" w:rsidRDefault="00915CD3">
      <w:pPr>
        <w:rPr>
          <w:rFonts w:ascii="Sitka Display Semibold" w:hAnsi="Sitka Display Semibold"/>
          <w:lang w:val="en-GB"/>
        </w:rPr>
      </w:pPr>
    </w:p>
    <w:p w14:paraId="0E3B0C71" w14:textId="77777777" w:rsidR="00915CD3" w:rsidRDefault="00915CD3">
      <w:pPr>
        <w:rPr>
          <w:rFonts w:ascii="Sitka Display Semibold" w:hAnsi="Sitka Display Semibold"/>
          <w:lang w:val="en-GB"/>
        </w:rPr>
      </w:pPr>
    </w:p>
    <w:p w14:paraId="0EFA576A" w14:textId="77777777" w:rsidR="00915CD3" w:rsidRDefault="00915CD3">
      <w:pPr>
        <w:rPr>
          <w:rFonts w:ascii="Sitka Display Semibold" w:hAnsi="Sitka Display Semibold"/>
          <w:lang w:val="en-GB"/>
        </w:rPr>
      </w:pPr>
    </w:p>
    <w:p w14:paraId="7BD4F0BC" w14:textId="77777777" w:rsidR="00F963CC" w:rsidRDefault="00915CD3">
      <w:pPr>
        <w:rPr>
          <w:rFonts w:ascii="Sitka Display Semibold" w:hAnsi="Sitka Display Semibold"/>
          <w:lang w:val="en-GB"/>
        </w:rPr>
      </w:pPr>
      <w:r>
        <w:rPr>
          <w:rFonts w:ascii="Sitka Display Semibold" w:hAnsi="Sitka Display Semibold"/>
          <w:lang w:val="en-GB"/>
        </w:rPr>
        <w:br w:type="page"/>
      </w:r>
    </w:p>
    <w:p w14:paraId="129647ED" w14:textId="77777777" w:rsidR="00F963CC" w:rsidRDefault="00F963CC">
      <w:pPr>
        <w:rPr>
          <w:rFonts w:ascii="Sitka Display Semibold" w:hAnsi="Sitka Display Semibold"/>
          <w:lang w:val="en-GB"/>
        </w:rPr>
      </w:pPr>
      <w:r>
        <w:rPr>
          <w:rFonts w:ascii="Sitka Display Semibold" w:hAnsi="Sitka Display Semibold"/>
          <w:lang w:val="en-GB"/>
        </w:rPr>
        <w:lastRenderedPageBreak/>
        <w:br w:type="page"/>
      </w:r>
    </w:p>
    <w:p w14:paraId="33BABFD8" w14:textId="33244C77" w:rsidR="00915CD3" w:rsidRDefault="00F963CC">
      <w:pPr>
        <w:rPr>
          <w:rFonts w:ascii="Sitka Display Semibold" w:hAnsi="Sitka Display Semibold"/>
          <w:lang w:val="en-GB"/>
        </w:rPr>
      </w:pPr>
      <w:r w:rsidRPr="00F963CC">
        <w:rPr>
          <w:rFonts w:ascii="Sitka Display Semibold" w:hAnsi="Sitka Display Semibold"/>
          <w:lang w:val="en-GB"/>
        </w:rPr>
        <w:lastRenderedPageBreak/>
        <w:drawing>
          <wp:inline distT="0" distB="0" distL="0" distR="0" wp14:anchorId="7158F20E" wp14:editId="0A5BC7C0">
            <wp:extent cx="5958541" cy="4311650"/>
            <wp:effectExtent l="0" t="0" r="4445" b="0"/>
            <wp:docPr id="127780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06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6072" cy="431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D8D3" w14:textId="1E5B70CB" w:rsidR="00F963CC" w:rsidRDefault="00F963CC">
      <w:pPr>
        <w:rPr>
          <w:rFonts w:ascii="Sitka Display Semibold" w:hAnsi="Sitka Display Semibold"/>
          <w:lang w:val="en-GB"/>
        </w:rPr>
      </w:pPr>
      <w:r w:rsidRPr="00F963CC">
        <w:rPr>
          <w:rFonts w:ascii="Sitka Display Semibold" w:hAnsi="Sitka Display Semibold"/>
          <w:lang w:val="en-GB"/>
        </w:rPr>
        <w:drawing>
          <wp:inline distT="0" distB="0" distL="0" distR="0" wp14:anchorId="3502F14C" wp14:editId="70313851">
            <wp:extent cx="5943600" cy="2745740"/>
            <wp:effectExtent l="0" t="0" r="0" b="0"/>
            <wp:docPr id="45317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71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9B1F" w14:textId="5908A637" w:rsidR="00915CD3" w:rsidRDefault="00915CD3">
      <w:pPr>
        <w:rPr>
          <w:rFonts w:ascii="Sitka Display Semibold" w:hAnsi="Sitka Display Semibold"/>
          <w:lang w:val="en-GB"/>
        </w:rPr>
      </w:pPr>
      <w:r w:rsidRPr="00915CD3">
        <w:rPr>
          <w:rFonts w:ascii="Sitka Display Semibold" w:hAnsi="Sitka Display Semibold"/>
          <w:lang w:val="en-GB"/>
        </w:rPr>
        <w:lastRenderedPageBreak/>
        <w:drawing>
          <wp:inline distT="0" distB="0" distL="0" distR="0" wp14:anchorId="3BDD697E" wp14:editId="04D737B6">
            <wp:extent cx="5934635" cy="4254500"/>
            <wp:effectExtent l="0" t="0" r="9525" b="0"/>
            <wp:docPr id="160570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9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55" cy="425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E644" w14:textId="56EA2904" w:rsidR="00915CD3" w:rsidRDefault="00915CD3">
      <w:pPr>
        <w:rPr>
          <w:rFonts w:ascii="Sitka Display Semibold" w:hAnsi="Sitka Display Semibold"/>
          <w:lang w:val="en-GB"/>
        </w:rPr>
      </w:pPr>
      <w:r w:rsidRPr="00915CD3">
        <w:rPr>
          <w:rFonts w:ascii="Sitka Display Semibold" w:hAnsi="Sitka Display Semibold"/>
          <w:lang w:val="en-GB"/>
        </w:rPr>
        <w:drawing>
          <wp:inline distT="0" distB="0" distL="0" distR="0" wp14:anchorId="7034525F" wp14:editId="68607108">
            <wp:extent cx="5943600" cy="2717800"/>
            <wp:effectExtent l="0" t="0" r="0" b="6350"/>
            <wp:docPr id="37327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76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E0C3" w14:textId="73BCD212" w:rsidR="00915CD3" w:rsidRDefault="00915CD3">
      <w:pPr>
        <w:rPr>
          <w:rFonts w:ascii="Sitka Display Semibold" w:hAnsi="Sitka Display Semibold"/>
          <w:lang w:val="en-GB"/>
        </w:rPr>
      </w:pPr>
      <w:r w:rsidRPr="00915CD3">
        <w:rPr>
          <w:rFonts w:ascii="Sitka Display Semibold" w:hAnsi="Sitka Display Semibold"/>
          <w:lang w:val="en-GB"/>
        </w:rPr>
        <w:lastRenderedPageBreak/>
        <w:drawing>
          <wp:inline distT="0" distB="0" distL="0" distR="0" wp14:anchorId="3BAA43FD" wp14:editId="37265FD2">
            <wp:extent cx="5943600" cy="4521034"/>
            <wp:effectExtent l="0" t="0" r="0" b="0"/>
            <wp:docPr id="165133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35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0944" cy="454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1072" w14:textId="240A63EB" w:rsidR="00F963CC" w:rsidRDefault="00915CD3">
      <w:pPr>
        <w:rPr>
          <w:rFonts w:ascii="Sitka Display Semibold" w:hAnsi="Sitka Display Semibold"/>
          <w:lang w:val="en-GB"/>
        </w:rPr>
      </w:pPr>
      <w:r w:rsidRPr="00915CD3">
        <w:rPr>
          <w:rFonts w:ascii="Sitka Display Semibold" w:hAnsi="Sitka Display Semibold"/>
          <w:lang w:val="en-GB"/>
        </w:rPr>
        <w:drawing>
          <wp:inline distT="0" distB="0" distL="0" distR="0" wp14:anchorId="36F2F8D9" wp14:editId="2F4485C6">
            <wp:extent cx="5943600" cy="2696210"/>
            <wp:effectExtent l="0" t="0" r="0" b="8890"/>
            <wp:docPr id="187674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49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EFEF" w14:textId="77777777" w:rsidR="00F963CC" w:rsidRDefault="00F963CC">
      <w:pPr>
        <w:rPr>
          <w:rFonts w:ascii="Sitka Display Semibold" w:hAnsi="Sitka Display Semibold"/>
          <w:lang w:val="en-GB"/>
        </w:rPr>
      </w:pPr>
      <w:r>
        <w:rPr>
          <w:rFonts w:ascii="Sitka Display Semibold" w:hAnsi="Sitka Display Semibold"/>
          <w:lang w:val="en-GB"/>
        </w:rPr>
        <w:br w:type="page"/>
      </w:r>
    </w:p>
    <w:p w14:paraId="4A331070" w14:textId="0B0B8046" w:rsidR="00915CD3" w:rsidRDefault="00F963CC">
      <w:pPr>
        <w:rPr>
          <w:rFonts w:ascii="Sitka Display Semibold" w:hAnsi="Sitka Display Semibold"/>
          <w:lang w:val="en-GB"/>
        </w:rPr>
      </w:pPr>
      <w:r w:rsidRPr="00F963CC">
        <w:rPr>
          <w:rFonts w:ascii="Sitka Display Semibold" w:hAnsi="Sitka Display Semibold"/>
          <w:lang w:val="en-GB"/>
        </w:rPr>
        <w:lastRenderedPageBreak/>
        <w:drawing>
          <wp:inline distT="0" distB="0" distL="0" distR="0" wp14:anchorId="5344AA89" wp14:editId="59BACC4E">
            <wp:extent cx="5928659" cy="3683000"/>
            <wp:effectExtent l="0" t="0" r="0" b="0"/>
            <wp:docPr id="154814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443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209" cy="368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4EE6" w14:textId="61712F75" w:rsidR="00F963CC" w:rsidRPr="00915CD3" w:rsidRDefault="00F963CC">
      <w:pPr>
        <w:rPr>
          <w:rFonts w:ascii="Sitka Display Semibold" w:hAnsi="Sitka Display Semibold"/>
          <w:lang w:val="en-GB"/>
        </w:rPr>
      </w:pPr>
      <w:r w:rsidRPr="00F963CC">
        <w:rPr>
          <w:rFonts w:ascii="Sitka Display Semibold" w:hAnsi="Sitka Display Semibold"/>
          <w:lang w:val="en-GB"/>
        </w:rPr>
        <w:drawing>
          <wp:inline distT="0" distB="0" distL="0" distR="0" wp14:anchorId="4E3679D7" wp14:editId="55BAE5DC">
            <wp:extent cx="5943600" cy="2717165"/>
            <wp:effectExtent l="0" t="0" r="0" b="6985"/>
            <wp:docPr id="124891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125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3CC" w:rsidRPr="00915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tka Display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1120696">
    <w:abstractNumId w:val="19"/>
  </w:num>
  <w:num w:numId="2" w16cid:durableId="818153875">
    <w:abstractNumId w:val="12"/>
  </w:num>
  <w:num w:numId="3" w16cid:durableId="450709250">
    <w:abstractNumId w:val="10"/>
  </w:num>
  <w:num w:numId="4" w16cid:durableId="1006059316">
    <w:abstractNumId w:val="21"/>
  </w:num>
  <w:num w:numId="5" w16cid:durableId="1734547660">
    <w:abstractNumId w:val="13"/>
  </w:num>
  <w:num w:numId="6" w16cid:durableId="977221132">
    <w:abstractNumId w:val="16"/>
  </w:num>
  <w:num w:numId="7" w16cid:durableId="1241982246">
    <w:abstractNumId w:val="18"/>
  </w:num>
  <w:num w:numId="8" w16cid:durableId="1562404757">
    <w:abstractNumId w:val="9"/>
  </w:num>
  <w:num w:numId="9" w16cid:durableId="1645544160">
    <w:abstractNumId w:val="7"/>
  </w:num>
  <w:num w:numId="10" w16cid:durableId="137187019">
    <w:abstractNumId w:val="6"/>
  </w:num>
  <w:num w:numId="11" w16cid:durableId="1333069706">
    <w:abstractNumId w:val="5"/>
  </w:num>
  <w:num w:numId="12" w16cid:durableId="2047097641">
    <w:abstractNumId w:val="4"/>
  </w:num>
  <w:num w:numId="13" w16cid:durableId="1044795228">
    <w:abstractNumId w:val="8"/>
  </w:num>
  <w:num w:numId="14" w16cid:durableId="266541415">
    <w:abstractNumId w:val="3"/>
  </w:num>
  <w:num w:numId="15" w16cid:durableId="1630697535">
    <w:abstractNumId w:val="2"/>
  </w:num>
  <w:num w:numId="16" w16cid:durableId="2022924042">
    <w:abstractNumId w:val="1"/>
  </w:num>
  <w:num w:numId="17" w16cid:durableId="474220725">
    <w:abstractNumId w:val="0"/>
  </w:num>
  <w:num w:numId="18" w16cid:durableId="1993019850">
    <w:abstractNumId w:val="14"/>
  </w:num>
  <w:num w:numId="19" w16cid:durableId="205411325">
    <w:abstractNumId w:val="15"/>
  </w:num>
  <w:num w:numId="20" w16cid:durableId="1696879391">
    <w:abstractNumId w:val="20"/>
  </w:num>
  <w:num w:numId="21" w16cid:durableId="1013989947">
    <w:abstractNumId w:val="17"/>
  </w:num>
  <w:num w:numId="22" w16cid:durableId="1664965903">
    <w:abstractNumId w:val="11"/>
  </w:num>
  <w:num w:numId="23" w16cid:durableId="85488380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D3"/>
    <w:rsid w:val="00645252"/>
    <w:rsid w:val="006D3D74"/>
    <w:rsid w:val="0083569A"/>
    <w:rsid w:val="00915CD3"/>
    <w:rsid w:val="00A9204E"/>
    <w:rsid w:val="00B37F02"/>
    <w:rsid w:val="00F9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AF210"/>
  <w15:chartTrackingRefBased/>
  <w15:docId w15:val="{2AD1DA53-4466-44DC-9B32-042791E2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Local\Microsoft\Office\16.0\DTS\en-IN%7b62E760C9-84E4-4628-AB76-E05B0FA5670B%7d\%7b5C58CBF8-AF28-461C-A637-9237096C27E4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{5C58CBF8-AF28-461C-A637-9237096C27E4}TF2de6fc23-48e8-448b-960e-1bdc6e9248ab4ef8d1ac_win32-7424dd8ab5ea</Template>
  <TotalTime>15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2026-01-31T15:50:00Z</dcterms:created>
  <dcterms:modified xsi:type="dcterms:W3CDTF">2026-01-31T16:05:00Z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